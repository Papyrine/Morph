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footer3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32.xml" ContentType="application/vnd.openxmlformats-officedocument.wordprocessingml.header+xml"/>
  <Override PartName="/word/numbering.xml" ContentType="application/vnd.openxmlformats-officedocument.wordprocessingml.numbering+xml"/>
  <Override PartName="/word/theme/theme11.xml" ContentType="application/vnd.openxmlformats-officedocument.theme+xml"/>
  <Override PartName="/word/footnotes.xml" ContentType="application/vnd.openxmlformats-officedocument.wordprocessingml.footnotes+xml"/>
  <Override PartName="/word/footer22.xml" ContentType="application/vnd.openxmlformats-officedocument.wordprocessingml.footer+xml"/>
  <Override PartName="/word/webSettings.xml" ContentType="application/vnd.openxmlformats-officedocument.wordprocessingml.webSettings+xml"/>
  <Override PartName="/word/footer13.xml" ContentType="application/vnd.openxmlformats-officedocument.wordprocessingml.footer+xml"/>
  <Override PartName="/word/settings2.xml" ContentType="application/vnd.openxmlformats-officedocument.wordprocessingml.settings+xml"/>
  <Override PartName="/word/header23.xml" ContentType="application/vnd.openxmlformats-officedocument.wordprocessingml.header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689F" w:rsidP="007401A7" w:rsidRDefault="00C137D6" w14:paraId="02A82E22" w14:textId="76111D81">
      <w:r>
        <w:rPr>
          <w:noProof/>
          <w:lang w:val="en-AU" w:eastAsia="en-AU" w:bidi="ar-S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editId="1E0F7BD9" wp14:anchorId="00260C0D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55" name="Rectangle 5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8" style="position:absolute;margin-left:-36pt;margin-top:167pt;width:567.35pt;height:552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lt="Decorative" o:spid="_x0000_s1026" fillcolor="#a9d4db [3204]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" w14:anchorId="43EE14A2">
                <v:path arrowok="t"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E6525B" w:rsidTr="00FC49E3" w14:paraId="0C22AACF" w14:textId="77777777">
        <w:trPr>
          <w:trHeight w:val="1728"/>
        </w:trPr>
        <w:tc>
          <w:tcPr>
            <w:tcW w:w="2965" w:type="pct"/>
          </w:tcPr>
          <w:p w:rsidR="00E6525B" w:rsidP="00F5689F" w:rsidRDefault="00000000" w14:paraId="08FE9038" w14:textId="77777777">
            <w:pPr>
              <w:pStyle w:val="Title"/>
            </w:pPr>
            <w:sdt>
              <w:sdtPr>
                <w:id w:val="1710216553"/>
                <w:placeholder>
                  <w:docPart w:val="30B7224FF5BF4F28BA18A9B20DB3C293"/>
                </w:placeholder>
                <w:temporary/>
                <w:showingPlcHdr/>
                <w15:appearance w15:val="hidden"/>
              </w:sdtPr>
              <w:sdtContent>
                <w:r w:rsidRPr="00F5689F" w:rsidR="00E6525B">
                  <w:t>Robin Zupanc</w:t>
                </w:r>
              </w:sdtContent>
            </w:sdt>
          </w:p>
          <w:p w:rsidR="00E6525B" w:rsidP="00F5689F" w:rsidRDefault="00000000" w14:paraId="28EF5ADC" w14:textId="77777777">
            <w:pPr>
              <w:pStyle w:val="Subtitle"/>
            </w:pPr>
            <w:sdt>
              <w:sdtPr>
                <w:id w:val="-211267029"/>
                <w:placeholder>
                  <w:docPart w:val="2E32D56BFA0642EFA0A2664938AA9FB2"/>
                </w:placeholder>
                <w:temporary/>
                <w:showingPlcHdr/>
                <w15:appearance w15:val="hidden"/>
              </w:sdtPr>
              <w:sdtContent>
                <w:r w:rsidR="00FC49E3">
                  <w:t>Paralegal</w:t>
                </w:r>
              </w:sdtContent>
            </w:sdt>
          </w:p>
        </w:tc>
        <w:tc>
          <w:tcPr>
            <w:tcW w:w="377" w:type="pct"/>
          </w:tcPr>
          <w:p w:rsidRPr="00F5689F" w:rsidR="00E6525B" w:rsidP="00F5689F" w:rsidRDefault="00E6525B" w14:paraId="017D8255" w14:textId="77777777"/>
        </w:tc>
        <w:tc>
          <w:tcPr>
            <w:tcW w:w="1658" w:type="pct"/>
            <w:vMerge w:val="restart"/>
            <w:vAlign w:val="bottom"/>
          </w:tcPr>
          <w:p w:rsidR="00E6525B" w:rsidP="00E6525B" w:rsidRDefault="00000000" w14:paraId="46FDA7FF" w14:textId="77777777">
            <w:pPr>
              <w:pStyle w:val="BodyContactInfo"/>
            </w:pPr>
            <w:sdt>
              <w:sdtPr>
                <w:id w:val="1073241622"/>
                <w:placeholder>
                  <w:docPart w:val="4F1355208BBD4081B6B93AE8FE376991"/>
                </w:placeholder>
                <w:temporary/>
                <w:showingPlcHdr/>
                <w15:appearance w15:val="hidden"/>
              </w:sdtPr>
              <w:sdtContent>
                <w:r w:rsidRPr="004C7E05" w:rsid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Pr="00F5689F" w:rsidR="00E6525B">
              <w:t xml:space="preserve">  </w:t>
            </w:r>
          </w:p>
        </w:tc>
      </w:tr>
      <w:tr w:rsidRPr="00F5689F" w:rsidR="00E97CB2" w:rsidTr="00FC49E3" w14:paraId="15D45AE6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E97CB2" w:rsidP="00F5689F" w:rsidRDefault="00FC49E3" w14:paraId="28FF8145" w14:textId="77777777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41CF5258" wp14:editId="0213C21A">
                      <wp:extent cx="3867912" cy="0"/>
                      <wp:effectExtent l="0" t="19050" r="56515" b="38100"/>
                      <wp:docPr id="2" name="Line 2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" from="0,0" to="304.55pt,0" w14:anchorId="2168C172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E97CB2" w:rsidP="00F5689F" w:rsidRDefault="00E97CB2" w14:paraId="6D0F0523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:rsidRPr="00F5689F" w:rsidR="00E97CB2" w:rsidP="00F5689F" w:rsidRDefault="00E97CB2" w14:paraId="7444FE15" w14:textId="77777777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E97CB2" w:rsidTr="00FC49E3" w14:paraId="70913966" w14:textId="77777777">
        <w:trPr>
          <w:trHeight w:val="2592"/>
        </w:trPr>
        <w:tc>
          <w:tcPr>
            <w:tcW w:w="2965" w:type="pct"/>
          </w:tcPr>
          <w:p w:rsidR="00E97CB2" w:rsidP="00F5689F" w:rsidRDefault="00E97CB2" w14:paraId="0EAFF95B" w14:textId="4A3533CD"/>
        </w:tc>
        <w:tc>
          <w:tcPr>
            <w:tcW w:w="377" w:type="pct"/>
          </w:tcPr>
          <w:p w:rsidR="00E97CB2" w:rsidP="00F5689F" w:rsidRDefault="00E97CB2" w14:paraId="0FFDDCB2" w14:textId="77777777"/>
        </w:tc>
        <w:tc>
          <w:tcPr>
            <w:tcW w:w="1658" w:type="pct"/>
          </w:tcPr>
          <w:p w:rsidR="00E97CB2" w:rsidP="00F5689F" w:rsidRDefault="00E97CB2" w14:paraId="19085AD4" w14:textId="77777777"/>
        </w:tc>
      </w:tr>
      <w:tr w:rsidR="00FC49E3" w:rsidTr="00FC49E3" w14:paraId="62FE85E2" w14:textId="77777777">
        <w:tc>
          <w:tcPr>
            <w:tcW w:w="2965" w:type="pct"/>
          </w:tcPr>
          <w:p w:rsidRPr="00FC49E3" w:rsidR="00FC49E3" w:rsidP="00FC49E3" w:rsidRDefault="00000000" w14:paraId="0E53FBB6" w14:textId="77777777">
            <w:pPr>
              <w:pStyle w:val="Heading1"/>
            </w:pPr>
            <w:sdt>
              <w:sdtPr>
                <w:id w:val="1680545767"/>
                <w:placeholder>
                  <w:docPart w:val="82BB687F4A234993BA0E36D7B611CA4E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Pr="00FC49E3" w:rsidR="00FC49E3">
              <w:t xml:space="preserve"> </w:t>
            </w:r>
          </w:p>
        </w:tc>
        <w:tc>
          <w:tcPr>
            <w:tcW w:w="377" w:type="pct"/>
          </w:tcPr>
          <w:p w:rsidR="00FC49E3" w:rsidP="00F5689F" w:rsidRDefault="00FC49E3" w14:paraId="46EC401F" w14:textId="77777777"/>
        </w:tc>
        <w:tc>
          <w:tcPr>
            <w:tcW w:w="1658" w:type="pct"/>
          </w:tcPr>
          <w:p w:rsidR="00FC49E3" w:rsidP="00E97CB2" w:rsidRDefault="00000000" w14:paraId="7064B848" w14:textId="77777777">
            <w:pPr>
              <w:pStyle w:val="Heading1"/>
            </w:pPr>
            <w:sdt>
              <w:sdtPr>
                <w:id w:val="-1275096728"/>
                <w:placeholder>
                  <w:docPart w:val="621942B6F82247CF9B1C853E8093CFF2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Pr="00F5689F" w:rsidR="00E6525B" w:rsidTr="00FC49E3" w14:paraId="2B967FCB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E6525B" w:rsidP="00F5689F" w:rsidRDefault="00FC49E3" w14:paraId="59632650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38B0503C" wp14:editId="530F03DB">
                      <wp:extent cx="3871686" cy="0"/>
                      <wp:effectExtent l="0" t="19050" r="33655" b="19050"/>
                      <wp:docPr id="4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" from="0,0" to="304.85pt,0" w14:anchorId="08F06F57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E6525B" w:rsidP="00F5689F" w:rsidRDefault="00E6525B" w14:paraId="4BC1A487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E6525B" w:rsidP="00F5689F" w:rsidRDefault="00FC49E3" w14:paraId="5ED1A43C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0EE199DB" wp14:editId="4B0A153E">
                      <wp:extent cx="2103120" cy="0"/>
                      <wp:effectExtent l="0" t="19050" r="30480" b="19050"/>
                      <wp:docPr id="16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b6/SwIAAJY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l/G+v0sC&#10;AACWBAAADgAAAAAAAAAAAAAAAAAuAgAAZHJzL2Uyb0RvYy54bWxQSwECLQAUAAYACAAAACEAYuwx&#10;GNoAAAACAQAADwAAAAAAAAAAAAAAAAClBAAAZHJzL2Rvd25yZXYueG1sUEsFBgAAAAAEAAQA8wAA&#10;AKwFAAAAAA==&#10;" from="0,0" to="165.6pt,0" w14:anchorId="79434675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260C96FA" w14:textId="77777777">
        <w:trPr>
          <w:trHeight w:val="2304"/>
        </w:trPr>
        <w:tc>
          <w:tcPr>
            <w:tcW w:w="2965" w:type="pct"/>
            <w:vMerge w:val="restart"/>
          </w:tcPr>
          <w:p w:rsidRPr="00E97CB2" w:rsidR="00FC49E3" w:rsidP="00E97CB2" w:rsidRDefault="00000000" w14:paraId="47B15B19" w14:textId="59C7A61A">
            <w:pPr>
              <w:pStyle w:val="DateRange"/>
            </w:pPr>
            <w:sdt>
              <w:sdtPr>
                <w:id w:val="-2006586095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BA5462" w:rsidR="00BA5462">
                  <w:t>20</w:t>
                </w:r>
                <w:r w:rsidR="00BA5462">
                  <w:t>XX</w:t>
                </w:r>
                <w:r w:rsidRPr="00BA5462" w:rsidR="00BA5462">
                  <w:t xml:space="preserve"> </w:t>
                </w:r>
                <w:r w:rsidR="007401A7">
                  <w:t>–</w:t>
                </w:r>
                <w:r w:rsidRPr="00BA5462" w:rsidR="00BA5462">
                  <w:t xml:space="preserve"> Current</w:t>
                </w:r>
              </w:sdtContent>
            </w:sdt>
            <w:r w:rsidR="007401A7">
              <w:t xml:space="preserve"> </w:t>
            </w:r>
          </w:p>
          <w:p w:rsidR="00FC49E3" w:rsidP="00E97CB2" w:rsidRDefault="00000000" w14:paraId="7A00AB71" w14:textId="77777777">
            <w:pPr>
              <w:pStyle w:val="JobTitleandDegree"/>
            </w:pPr>
            <w:sdt>
              <w:sdtPr>
                <w:id w:val="1024906116"/>
                <w:placeholder>
                  <w:docPart w:val="5D6651CF87614C8E8050F265FE547904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57450940"/>
                <w:placeholder>
                  <w:docPart w:val="A29273CDAF234551873792CB7D86D545"/>
                </w:placeholder>
                <w:temporary/>
                <w:showingPlcHdr/>
                <w15:appearance w15:val="hidden"/>
              </w:sdtPr>
              <w:sdtContent>
                <w:r w:rsidRPr="00E97CB2" w:rsidR="00FC49E3">
                  <w:rPr>
                    <w:rStyle w:val="CompanyName"/>
                  </w:rPr>
                  <w:t>The Phone Company</w:t>
                </w:r>
              </w:sdtContent>
            </w:sdt>
          </w:p>
          <w:p w:rsidR="00FC49E3" w:rsidP="00D87E03" w:rsidRDefault="00000000" w14:paraId="06BDF455" w14:textId="77777777">
            <w:pPr>
              <w:pStyle w:val="Jobdescription"/>
            </w:pPr>
            <w:sdt>
              <w:sdtPr>
                <w:id w:val="-1671865009"/>
                <w:placeholder>
                  <w:docPart w:val="CEEADC9A77DD4BC582DA599662CD0272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:rsidRPr="00E97CB2" w:rsidR="00FC49E3" w:rsidP="00E97CB2" w:rsidRDefault="00000000" w14:paraId="4053121B" w14:textId="32E47686">
            <w:pPr>
              <w:pStyle w:val="DateRange"/>
            </w:pPr>
            <w:sdt>
              <w:sdtPr>
                <w:id w:val="350147467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E97CB2" w:rsidRDefault="00000000" w14:paraId="4DEA7C9C" w14:textId="77777777">
            <w:pPr>
              <w:pStyle w:val="JobTitleandDegree"/>
            </w:pPr>
            <w:sdt>
              <w:sdtPr>
                <w:id w:val="-1792582168"/>
                <w:placeholder>
                  <w:docPart w:val="54FE7CBC436F44F4BD13080831ABCCCF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-419111028"/>
                <w:placeholder>
                  <w:docPart w:val="6B0D820BC66A4D3DA877B9D9BA31983F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Trey Research</w:t>
                </w:r>
              </w:sdtContent>
            </w:sdt>
          </w:p>
          <w:p w:rsidR="00FC49E3" w:rsidP="00D87E03" w:rsidRDefault="00000000" w14:paraId="37BB4E9B" w14:textId="77777777">
            <w:pPr>
              <w:pStyle w:val="Jobdescription"/>
            </w:pPr>
            <w:sdt>
              <w:sdtPr>
                <w:id w:val="1696815397"/>
                <w:placeholder>
                  <w:docPart w:val="2B87513983AC4F549730DBBEB6112E47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:rsidRPr="00E97CB2" w:rsidR="00FC49E3" w:rsidP="00E97CB2" w:rsidRDefault="00000000" w14:paraId="27C3534C" w14:textId="332E24AA">
            <w:pPr>
              <w:pStyle w:val="DateRange"/>
            </w:pPr>
            <w:sdt>
              <w:sdtPr>
                <w:id w:val="636459170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E97CB2" w:rsidRDefault="00000000" w14:paraId="0B5F4CED" w14:textId="77777777">
            <w:pPr>
              <w:pStyle w:val="JobTitleandDegree"/>
            </w:pPr>
            <w:sdt>
              <w:sdtPr>
                <w:id w:val="892310399"/>
                <w:placeholder>
                  <w:docPart w:val="BD889011615D4180B609E411F3B8EE95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-583227201"/>
                <w:placeholder>
                  <w:docPart w:val="B728687AC2D148EEA8DB44F938B5805E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Adatum Corporation</w:t>
                </w:r>
              </w:sdtContent>
            </w:sdt>
          </w:p>
          <w:p w:rsidR="00FC49E3" w:rsidP="00D87E03" w:rsidRDefault="00000000" w14:paraId="6216CA0E" w14:textId="77777777">
            <w:pPr>
              <w:pStyle w:val="Jobdescription"/>
            </w:pPr>
            <w:sdt>
              <w:sdtPr>
                <w:id w:val="-25494571"/>
                <w:placeholder>
                  <w:docPart w:val="75D08CAC783B47AFA5B0502BF3A01FCF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:rsidR="00FC49E3" w:rsidP="00E6525B" w:rsidRDefault="00FC49E3" w14:paraId="1F527080" w14:textId="77777777"/>
        </w:tc>
        <w:tc>
          <w:tcPr>
            <w:tcW w:w="1658" w:type="pct"/>
          </w:tcPr>
          <w:p w:rsidRPr="00E6525B" w:rsidR="00FC49E3" w:rsidP="00D87E03" w:rsidRDefault="00000000" w14:paraId="38B2AA2E" w14:textId="76A8A870">
            <w:pPr>
              <w:pStyle w:val="DateRange"/>
            </w:pPr>
            <w:sdt>
              <w:sdtPr>
                <w:id w:val="1621961709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</w:sdtContent>
            </w:sdt>
            <w:r w:rsidR="007401A7">
              <w:t xml:space="preserve"> </w:t>
            </w:r>
          </w:p>
          <w:p w:rsidRPr="00FC49E3" w:rsidR="00FC49E3" w:rsidP="00FC49E3" w:rsidRDefault="00000000" w14:paraId="39376BB8" w14:textId="77777777">
            <w:pPr>
              <w:pStyle w:val="JobTitleandDegree"/>
            </w:pPr>
            <w:sdt>
              <w:sdtPr>
                <w:id w:val="929390290"/>
                <w:placeholder>
                  <w:docPart w:val="D992934E924E4346B6192938C78C3E32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A.A. Paralegal Studies</w:t>
                </w:r>
              </w:sdtContent>
            </w:sdt>
            <w:r w:rsidRPr="00FC49E3" w:rsidR="00FC49E3">
              <w:t xml:space="preserve"> </w:t>
            </w:r>
          </w:p>
          <w:p w:rsidR="00FC49E3" w:rsidP="00FC49E3" w:rsidRDefault="00000000" w14:paraId="1E2C56D9" w14:textId="7B7DDA8E">
            <w:sdt>
              <w:sdtPr>
                <w:id w:val="2130202658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="004738EF">
                  <w:t>Jasper University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  <w:tr w:rsidR="00FC49E3" w:rsidTr="00FC49E3" w14:paraId="57697B13" w14:textId="77777777">
        <w:tc>
          <w:tcPr>
            <w:tcW w:w="2965" w:type="pct"/>
            <w:vMerge/>
          </w:tcPr>
          <w:p w:rsidRPr="00E97CB2" w:rsidR="00FC49E3" w:rsidP="00E97CB2" w:rsidRDefault="00FC49E3" w14:paraId="4C08CDFC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F5689F" w:rsidRDefault="00FC49E3" w14:paraId="08D31C3C" w14:textId="77777777"/>
        </w:tc>
        <w:tc>
          <w:tcPr>
            <w:tcW w:w="1658" w:type="pct"/>
          </w:tcPr>
          <w:p w:rsidRPr="00E97CB2" w:rsidR="00FC49E3" w:rsidP="00E97CB2" w:rsidRDefault="00000000" w14:paraId="25EEDB8D" w14:textId="77777777">
            <w:pPr>
              <w:pStyle w:val="Heading1"/>
            </w:pPr>
            <w:sdt>
              <w:sdtPr>
                <w:id w:val="-1827432767"/>
                <w:placeholder>
                  <w:docPart w:val="46E9AA7025014C2598610CA9333F5708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Pr="00F5689F" w:rsidR="00FC49E3" w:rsidTr="00FC49E3" w14:paraId="106233F7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F5689F" w:rsidRDefault="00FC49E3" w14:paraId="04A3735A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F5689F" w:rsidRDefault="00FC49E3" w14:paraId="0D8D094F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F5689F" w:rsidRDefault="00FC49E3" w14:paraId="76AAC55B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1E82F2EE" wp14:editId="5CDDD566">
                      <wp:extent cx="2103120" cy="0"/>
                      <wp:effectExtent l="0" t="19050" r="30480" b="19050"/>
                      <wp:docPr id="13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lZASwIAAJY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LuJWQEsC&#10;AACWBAAADgAAAAAAAAAAAAAAAAAuAgAAZHJzL2Uyb0RvYy54bWxQSwECLQAUAAYACAAAACEAYuwx&#10;GNoAAAACAQAADwAAAAAAAAAAAAAAAAClBAAAZHJzL2Rvd25yZXYueG1sUEsFBgAAAAAEAAQA8wAA&#10;AKwFAAAAAA==&#10;" from="0,0" to="165.6pt,0" w14:anchorId="1E7293F2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49CD405E" w14:textId="77777777">
        <w:trPr>
          <w:trHeight w:val="2520"/>
        </w:trPr>
        <w:tc>
          <w:tcPr>
            <w:tcW w:w="2965" w:type="pct"/>
            <w:vMerge/>
          </w:tcPr>
          <w:p w:rsidRPr="00E97CB2" w:rsidR="00FC49E3" w:rsidP="00E97CB2" w:rsidRDefault="00FC49E3" w14:paraId="2270409B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E6525B" w:rsidRDefault="00FC49E3" w14:paraId="476B44CA" w14:textId="77777777"/>
        </w:tc>
        <w:sdt>
          <w:sdtPr>
            <w:id w:val="-887724449"/>
            <w:placeholder>
              <w:docPart w:val="D670749AE3CF4C0FA57C3AF50718C015"/>
            </w:placeholder>
            <w:temporary/>
            <w:showingPlcHdr/>
            <w15:appearance w15:val="hidden"/>
          </w:sdtPr>
          <w:sdtContent>
            <w:tc>
              <w:tcPr>
                <w:tcW w:w="1658" w:type="pct"/>
              </w:tcPr>
              <w:p w:rsidRPr="00D87E03" w:rsidR="00FC49E3" w:rsidP="00D87E03" w:rsidRDefault="00FC49E3" w14:paraId="793AC1FC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:rsidRPr="00D87E03" w:rsidR="00FC49E3" w:rsidP="00D87E03" w:rsidRDefault="00FC49E3" w14:paraId="5E30E11F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:rsidRPr="00D87E03" w:rsidR="00FC49E3" w:rsidP="00D87E03" w:rsidRDefault="00FC49E3" w14:paraId="143956C7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:rsidRPr="00D87E03" w:rsidR="00FC49E3" w:rsidP="00D87E03" w:rsidRDefault="00FC49E3" w14:paraId="76C2D513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:rsidRPr="00E6525B" w:rsidR="00FC49E3" w:rsidP="00D87E03" w:rsidRDefault="00FC49E3" w14:paraId="2B75305E" w14:textId="77777777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:rsidTr="00FC49E3" w14:paraId="4B9B7188" w14:textId="77777777">
        <w:tc>
          <w:tcPr>
            <w:tcW w:w="2965" w:type="pct"/>
            <w:vMerge/>
          </w:tcPr>
          <w:p w:rsidRPr="00E97CB2" w:rsidR="00FC49E3" w:rsidP="00E97CB2" w:rsidRDefault="00FC49E3" w14:paraId="622B3528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F5689F" w:rsidRDefault="00FC49E3" w14:paraId="2EA325A9" w14:textId="77777777"/>
        </w:tc>
        <w:tc>
          <w:tcPr>
            <w:tcW w:w="1658" w:type="pct"/>
          </w:tcPr>
          <w:p w:rsidRPr="00E97CB2" w:rsidR="00FC49E3" w:rsidP="00E97CB2" w:rsidRDefault="00000000" w14:paraId="43E88DF9" w14:textId="77777777">
            <w:pPr>
              <w:pStyle w:val="Heading1"/>
            </w:pPr>
            <w:sdt>
              <w:sdtPr>
                <w:id w:val="325716262"/>
                <w:placeholder>
                  <w:docPart w:val="0E66CD614CDE4641AABB873ACC75755B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Pr="00F5689F" w:rsidR="00FC49E3" w:rsidTr="00FC49E3" w14:paraId="7A03CBDA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F5689F" w:rsidRDefault="00FC49E3" w14:paraId="255F53B6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F5689F" w:rsidRDefault="00FC49E3" w14:paraId="551B36C5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F5689F" w:rsidRDefault="00FC49E3" w14:paraId="1011129D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5A7A834E" wp14:editId="45508DC9">
                      <wp:extent cx="2103120" cy="0"/>
                      <wp:effectExtent l="0" t="19050" r="30480" b="19050"/>
                      <wp:docPr id="15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AP/m6ksC&#10;AACWBAAADgAAAAAAAAAAAAAAAAAuAgAAZHJzL2Uyb0RvYy54bWxQSwECLQAUAAYACAAAACEAYuwx&#10;GNoAAAACAQAADwAAAAAAAAAAAAAAAAClBAAAZHJzL2Rvd25yZXYueG1sUEsFBgAAAAAEAAQA8wAA&#10;AKwFAAAAAA==&#10;" from="0,0" to="165.6pt,0" w14:anchorId="6CA349D8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481C0C" w14:paraId="22B91DE8" w14:textId="77777777">
        <w:trPr>
          <w:trHeight w:val="1449"/>
        </w:trPr>
        <w:tc>
          <w:tcPr>
            <w:tcW w:w="2965" w:type="pct"/>
            <w:vMerge/>
          </w:tcPr>
          <w:p w:rsidRPr="00E97CB2" w:rsidR="00FC49E3" w:rsidP="00E97CB2" w:rsidRDefault="00FC49E3" w14:paraId="7EB05A96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E6525B" w:rsidRDefault="00FC49E3" w14:paraId="4E901804" w14:textId="77777777"/>
        </w:tc>
        <w:tc>
          <w:tcPr>
            <w:tcW w:w="1658" w:type="pct"/>
          </w:tcPr>
          <w:p w:rsidRPr="00D87E03" w:rsidR="00FC49E3" w:rsidP="00D87E03" w:rsidRDefault="00000000" w14:paraId="08F61E1C" w14:textId="77777777">
            <w:pPr>
              <w:pStyle w:val="BodyContactInfo"/>
            </w:pPr>
            <w:sdt>
              <w:sdtPr>
                <w:id w:val="-1232085246"/>
                <w:placeholder>
                  <w:docPart w:val="679622EB8B47424790FFC7C8777CBB20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4567 Main Street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D87E03" w:rsidRDefault="00000000" w14:paraId="64EDC4AD" w14:textId="77777777">
            <w:pPr>
              <w:pStyle w:val="BodyContactInfo"/>
            </w:pPr>
            <w:sdt>
              <w:sdtPr>
                <w:id w:val="-1079819623"/>
                <w:placeholder>
                  <w:docPart w:val="EEEA5F3A2EDB4DE9A0B6401E42F5B961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City, State 98052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D87E03" w:rsidRDefault="00000000" w14:paraId="109F1D02" w14:textId="77777777">
            <w:pPr>
              <w:pStyle w:val="BodyContactInfo"/>
            </w:pPr>
            <w:sdt>
              <w:sdtPr>
                <w:id w:val="-77365718"/>
                <w:placeholder>
                  <w:docPart w:val="DCACC969D1D34AF0BF5DF92DC32906A3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(718) 555–0100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4738EF" w:rsidRDefault="00000000" w14:paraId="0504C2FD" w14:textId="43CBC337">
            <w:pPr>
              <w:pStyle w:val="BodyContactInfo"/>
            </w:pPr>
            <w:sdt>
              <w:sdtPr>
                <w:id w:val="392084331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4738EF" w:rsidR="004738EF">
                  <w:t>robin@example.com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</w:tbl>
    <w:p w:rsidR="00481C0C" w:rsidP="00F5689F" w:rsidRDefault="00481C0C" w14:paraId="1B36FD18" w14:textId="3AC0C226">
      <w:r>
        <w:br w:type="page"/>
      </w:r>
    </w:p>
    <w:p w:rsidR="00D87E03" w:rsidP="007401A7" w:rsidRDefault="00FC49E3" w14:paraId="27984A2D" w14:textId="77777777">
      <w:r>
        <w:rPr>
          <w:noProof/>
          <w:lang w:val="en-AU" w:eastAsia="en-AU" w:bidi="ar-SA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editId="3E5C28CB" wp14:anchorId="52C03D3E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33" name="Rectangle 5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8" style="position:absolute;margin-left:-36pt;margin-top:167pt;width:567.35pt;height:552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lt="Decorative" o:spid="_x0000_s1026" fillcolor="#fbe284 [3205]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" w14:anchorId="1C6B7230">
                <v:path arrowok="t"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D87E03" w:rsidTr="00FC49E3" w14:paraId="562B1A19" w14:textId="77777777">
        <w:trPr>
          <w:trHeight w:val="1728"/>
        </w:trPr>
        <w:tc>
          <w:tcPr>
            <w:tcW w:w="2965" w:type="pct"/>
          </w:tcPr>
          <w:p w:rsidR="00D87E03" w:rsidP="000D478C" w:rsidRDefault="00000000" w14:paraId="18626CA1" w14:textId="77777777">
            <w:pPr>
              <w:pStyle w:val="Title"/>
            </w:pPr>
            <w:sdt>
              <w:sdtPr>
                <w:id w:val="2053965835"/>
                <w:placeholder>
                  <w:docPart w:val="686B326A041341AB8D3EC000E9B6475A"/>
                </w:placeholder>
                <w:temporary/>
                <w:showingPlcHdr/>
                <w15:appearance w15:val="hidden"/>
              </w:sdtPr>
              <w:sdtContent>
                <w:r w:rsidRPr="00F5689F" w:rsidR="00D87E03">
                  <w:t>Robin Zupanc</w:t>
                </w:r>
              </w:sdtContent>
            </w:sdt>
          </w:p>
          <w:p w:rsidR="00D87E03" w:rsidP="000D478C" w:rsidRDefault="00000000" w14:paraId="12EE0C85" w14:textId="77777777">
            <w:pPr>
              <w:pStyle w:val="Subtitle"/>
            </w:pPr>
            <w:sdt>
              <w:sdtPr>
                <w:id w:val="-843158695"/>
                <w:placeholder>
                  <w:docPart w:val="42396A8D6AD048C69A20FEB76C111D7A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</w:p>
        </w:tc>
        <w:tc>
          <w:tcPr>
            <w:tcW w:w="377" w:type="pct"/>
          </w:tcPr>
          <w:p w:rsidRPr="00F5689F" w:rsidR="00D87E03" w:rsidP="000D478C" w:rsidRDefault="00D87E03" w14:paraId="51630E5A" w14:textId="77777777"/>
        </w:tc>
        <w:tc>
          <w:tcPr>
            <w:tcW w:w="1658" w:type="pct"/>
            <w:vMerge w:val="restart"/>
            <w:vAlign w:val="bottom"/>
          </w:tcPr>
          <w:p w:rsidR="00D87E03" w:rsidP="000D478C" w:rsidRDefault="00000000" w14:paraId="602A69D6" w14:textId="77777777">
            <w:pPr>
              <w:pStyle w:val="BodyContactInfo"/>
            </w:pPr>
            <w:sdt>
              <w:sdtPr>
                <w:id w:val="1384212528"/>
                <w:placeholder>
                  <w:docPart w:val="A00F6F56A69144AFBA69A3C15BEE8B2A"/>
                </w:placeholder>
                <w:temporary/>
                <w:showingPlcHdr/>
                <w15:appearance w15:val="hidden"/>
              </w:sdtPr>
              <w:sdtContent>
                <w:r w:rsidRPr="004C7E05" w:rsid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Pr="00F5689F" w:rsidR="00D87E03">
              <w:t xml:space="preserve">  </w:t>
            </w:r>
          </w:p>
        </w:tc>
      </w:tr>
      <w:tr w:rsidRPr="00F5689F" w:rsidR="00D87E03" w:rsidTr="00FC49E3" w14:paraId="6C13A334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D87E03" w:rsidP="000D478C" w:rsidRDefault="00FC49E3" w14:paraId="4E950560" w14:textId="77777777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23CA4238" wp14:editId="7095C63D">
                      <wp:extent cx="3867912" cy="0"/>
                      <wp:effectExtent l="0" t="19050" r="56515" b="38100"/>
                      <wp:docPr id="1" name="Line 2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" from="0,0" to="304.55pt,0" w14:anchorId="398988A3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D87E03" w:rsidP="000D478C" w:rsidRDefault="00D87E03" w14:paraId="45FC1AFA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:rsidRPr="00F5689F" w:rsidR="00D87E03" w:rsidP="000D478C" w:rsidRDefault="00D87E03" w14:paraId="73A3C042" w14:textId="77777777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D87E03" w:rsidTr="00FC49E3" w14:paraId="4EDFF4E7" w14:textId="77777777">
        <w:trPr>
          <w:trHeight w:val="2592"/>
        </w:trPr>
        <w:tc>
          <w:tcPr>
            <w:tcW w:w="2965" w:type="pct"/>
          </w:tcPr>
          <w:p w:rsidR="00D87E03" w:rsidP="000D478C" w:rsidRDefault="00D87E03" w14:paraId="4868EC37" w14:textId="77777777"/>
        </w:tc>
        <w:tc>
          <w:tcPr>
            <w:tcW w:w="377" w:type="pct"/>
          </w:tcPr>
          <w:p w:rsidR="00D87E03" w:rsidP="000D478C" w:rsidRDefault="00D87E03" w14:paraId="7C3ACA3A" w14:textId="77777777"/>
        </w:tc>
        <w:tc>
          <w:tcPr>
            <w:tcW w:w="1658" w:type="pct"/>
          </w:tcPr>
          <w:p w:rsidR="00D87E03" w:rsidP="000D478C" w:rsidRDefault="00D87E03" w14:paraId="766D0183" w14:textId="77777777"/>
        </w:tc>
      </w:tr>
      <w:tr w:rsidR="00FC49E3" w:rsidTr="00FC49E3" w14:paraId="03F44E64" w14:textId="77777777">
        <w:tc>
          <w:tcPr>
            <w:tcW w:w="2965" w:type="pct"/>
          </w:tcPr>
          <w:p w:rsidRPr="00E97CB2" w:rsidR="00FC49E3" w:rsidP="000D478C" w:rsidRDefault="00000000" w14:paraId="00C31491" w14:textId="77777777">
            <w:pPr>
              <w:pStyle w:val="Heading1"/>
            </w:pPr>
            <w:sdt>
              <w:sdtPr>
                <w:id w:val="1560288787"/>
                <w:placeholder>
                  <w:docPart w:val="CE483FA9547D403A94199AA9FEA771CA"/>
                </w:placeholder>
                <w:temporary/>
                <w:showingPlcHdr/>
                <w15:appearance w15:val="hidden"/>
              </w:sdtPr>
              <w:sdtContent>
                <w:r w:rsidRPr="00E97CB2" w:rsidR="00FC49E3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Pr="00E97CB2" w:rsidR="00FC49E3">
              <w:t xml:space="preserve"> </w:t>
            </w:r>
          </w:p>
        </w:tc>
        <w:tc>
          <w:tcPr>
            <w:tcW w:w="377" w:type="pct"/>
          </w:tcPr>
          <w:p w:rsidR="00FC49E3" w:rsidP="000D478C" w:rsidRDefault="00FC49E3" w14:paraId="56F8BF90" w14:textId="77777777"/>
        </w:tc>
        <w:tc>
          <w:tcPr>
            <w:tcW w:w="1658" w:type="pct"/>
          </w:tcPr>
          <w:p w:rsidR="00FC49E3" w:rsidP="000D478C" w:rsidRDefault="00000000" w14:paraId="1FD9DCB2" w14:textId="77777777">
            <w:pPr>
              <w:pStyle w:val="Heading1"/>
            </w:pPr>
            <w:sdt>
              <w:sdtPr>
                <w:id w:val="-56562979"/>
                <w:placeholder>
                  <w:docPart w:val="2C72823C31BC481EAE03E8D2B95F6562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Pr="00F5689F" w:rsidR="00D87E03" w:rsidTr="00FC49E3" w14:paraId="62C23128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D87E03" w:rsidP="000D478C" w:rsidRDefault="00FC49E3" w14:paraId="4E700EDF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40459A40" wp14:editId="3CE311D7">
                      <wp:extent cx="3871686" cy="0"/>
                      <wp:effectExtent l="0" t="19050" r="33655" b="19050"/>
                      <wp:docPr id="5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" from="0,0" to="304.85pt,0" w14:anchorId="16C512E7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D87E03" w:rsidP="000D478C" w:rsidRDefault="00D87E03" w14:paraId="3BF751DC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D87E03" w:rsidP="000D478C" w:rsidRDefault="00FC49E3" w14:paraId="1A0C3E64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072431B8" wp14:editId="6E302C5C">
                      <wp:extent cx="2103120" cy="0"/>
                      <wp:effectExtent l="0" t="19050" r="30480" b="19050"/>
                      <wp:docPr id="12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bHFSwIAAJY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nOWxxUsC&#10;AACWBAAADgAAAAAAAAAAAAAAAAAuAgAAZHJzL2Uyb0RvYy54bWxQSwECLQAUAAYACAAAACEAYuwx&#10;GNoAAAACAQAADwAAAAAAAAAAAAAAAAClBAAAZHJzL2Rvd25yZXYueG1sUEsFBgAAAAAEAAQA8wAA&#10;AKwFAAAAAA==&#10;" from="0,0" to="165.6pt,0" w14:anchorId="1EE18C49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3C26E8DA" w14:textId="77777777">
        <w:trPr>
          <w:trHeight w:val="2304"/>
        </w:trPr>
        <w:tc>
          <w:tcPr>
            <w:tcW w:w="2965" w:type="pct"/>
            <w:vMerge w:val="restart"/>
          </w:tcPr>
          <w:p w:rsidRPr="00E97CB2" w:rsidR="00FC49E3" w:rsidP="00FC49E3" w:rsidRDefault="00000000" w14:paraId="4EE4B987" w14:textId="1FAE85A9">
            <w:pPr>
              <w:pStyle w:val="DateRange"/>
            </w:pPr>
            <w:sdt>
              <w:sdtPr>
                <w:id w:val="-1336601623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BA5462" w:rsidR="00BA5462">
                  <w:t>20XX - Current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37AE3C65" w14:textId="77777777">
            <w:pPr>
              <w:pStyle w:val="JobTitleandDegree"/>
            </w:pPr>
            <w:sdt>
              <w:sdtPr>
                <w:id w:val="1968396909"/>
                <w:placeholder>
                  <w:docPart w:val="91C899A1925541BD80C0F653FD05CCC5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646773975"/>
                <w:placeholder>
                  <w:docPart w:val="AED08233685542EBB17134E4D21EC36C"/>
                </w:placeholder>
                <w:temporary/>
                <w:showingPlcHdr/>
                <w15:appearance w15:val="hidden"/>
              </w:sdtPr>
              <w:sdtContent>
                <w:r w:rsidRPr="00E97CB2" w:rsidR="00FC49E3">
                  <w:rPr>
                    <w:rStyle w:val="CompanyName"/>
                  </w:rPr>
                  <w:t>The Phone Company</w:t>
                </w:r>
              </w:sdtContent>
            </w:sdt>
          </w:p>
          <w:p w:rsidR="00FC49E3" w:rsidP="00FC49E3" w:rsidRDefault="00000000" w14:paraId="324FCC0E" w14:textId="77777777">
            <w:pPr>
              <w:pStyle w:val="Jobdescription"/>
            </w:pPr>
            <w:sdt>
              <w:sdtPr>
                <w:id w:val="2101684712"/>
                <w:placeholder>
                  <w:docPart w:val="0042360A75F84CE4B4594FAAA15A25E2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:rsidRPr="00E97CB2" w:rsidR="00FC49E3" w:rsidP="00FC49E3" w:rsidRDefault="00000000" w14:paraId="3A53F500" w14:textId="469A227E">
            <w:pPr>
              <w:pStyle w:val="DateRange"/>
            </w:pPr>
            <w:sdt>
              <w:sdtPr>
                <w:id w:val="1432314119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41EAD884" w14:textId="77777777">
            <w:pPr>
              <w:pStyle w:val="JobTitleandDegree"/>
            </w:pPr>
            <w:sdt>
              <w:sdtPr>
                <w:id w:val="812441037"/>
                <w:placeholder>
                  <w:docPart w:val="9851F4F20BD44A90AE408D9866E2F321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501700566"/>
                <w:placeholder>
                  <w:docPart w:val="C4CA85AF7CE545B19F246A0E586FEFEA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Trey Research</w:t>
                </w:r>
              </w:sdtContent>
            </w:sdt>
          </w:p>
          <w:p w:rsidR="00FC49E3" w:rsidP="00FC49E3" w:rsidRDefault="00000000" w14:paraId="69811FC9" w14:textId="77777777">
            <w:pPr>
              <w:pStyle w:val="Jobdescription"/>
            </w:pPr>
            <w:sdt>
              <w:sdtPr>
                <w:id w:val="1648859147"/>
                <w:placeholder>
                  <w:docPart w:val="54E6E63A8C384CABA13BEB3BD1FE85CB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:rsidRPr="00E97CB2" w:rsidR="00FC49E3" w:rsidP="00FC49E3" w:rsidRDefault="00000000" w14:paraId="19AD4813" w14:textId="6CAA9964">
            <w:pPr>
              <w:pStyle w:val="DateRange"/>
            </w:pPr>
            <w:sdt>
              <w:sdtPr>
                <w:id w:val="1770581925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27B2C384" w14:textId="77777777">
            <w:pPr>
              <w:pStyle w:val="JobTitleandDegree"/>
            </w:pPr>
            <w:sdt>
              <w:sdtPr>
                <w:id w:val="-872610707"/>
                <w:placeholder>
                  <w:docPart w:val="AAE9186874F94A35AC4AA83370D97471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351931189"/>
                <w:placeholder>
                  <w:docPart w:val="C8E589F31C57449DBA4F6736AA1B8736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Adatum Corporation</w:t>
                </w:r>
              </w:sdtContent>
            </w:sdt>
          </w:p>
          <w:p w:rsidRPr="00FC49E3" w:rsidR="00FC49E3" w:rsidP="00FC49E3" w:rsidRDefault="00000000" w14:paraId="100364CA" w14:textId="77777777">
            <w:pPr>
              <w:pStyle w:val="Jobdescription"/>
            </w:pPr>
            <w:sdt>
              <w:sdtPr>
                <w:id w:val="1156187885"/>
                <w:placeholder>
                  <w:docPart w:val="C64DC93EA9164BC1BDB61103B8A843C9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:rsidR="00FC49E3" w:rsidP="000D478C" w:rsidRDefault="00FC49E3" w14:paraId="6D3E57F2" w14:textId="77777777"/>
        </w:tc>
        <w:tc>
          <w:tcPr>
            <w:tcW w:w="1658" w:type="pct"/>
          </w:tcPr>
          <w:p w:rsidRPr="00E6525B" w:rsidR="00FC49E3" w:rsidP="000D478C" w:rsidRDefault="00000000" w14:paraId="0BC0D275" w14:textId="69954431">
            <w:pPr>
              <w:pStyle w:val="DateRange"/>
            </w:pPr>
            <w:sdt>
              <w:sdtPr>
                <w:id w:val="-2095771435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</w:sdtContent>
            </w:sdt>
            <w:r w:rsidR="007401A7">
              <w:t xml:space="preserve"> </w:t>
            </w:r>
          </w:p>
          <w:p w:rsidRPr="00FC49E3" w:rsidR="00FC49E3" w:rsidP="00FC49E3" w:rsidRDefault="00000000" w14:paraId="7F568993" w14:textId="77777777">
            <w:pPr>
              <w:pStyle w:val="JobTitleandDegree"/>
            </w:pPr>
            <w:sdt>
              <w:sdtPr>
                <w:id w:val="-1184199736"/>
                <w:placeholder>
                  <w:docPart w:val="2025167CE66A491F817FB45B431C7AD5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A.A. Paralegal Studies</w:t>
                </w:r>
              </w:sdtContent>
            </w:sdt>
            <w:r w:rsidRPr="00FC49E3" w:rsidR="00FC49E3">
              <w:t xml:space="preserve"> </w:t>
            </w:r>
          </w:p>
          <w:p w:rsidRPr="00273963" w:rsidR="00FC49E3" w:rsidP="00FC49E3" w:rsidRDefault="00000000" w14:paraId="35E8B9A6" w14:textId="7E5E1194">
            <w:sdt>
              <w:sdtPr>
                <w:id w:val="532777167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="004738EF">
                  <w:t>Jasper University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  <w:tr w:rsidR="00FC49E3" w:rsidTr="00FC49E3" w14:paraId="28AEC3E9" w14:textId="77777777">
        <w:tc>
          <w:tcPr>
            <w:tcW w:w="2965" w:type="pct"/>
            <w:vMerge/>
          </w:tcPr>
          <w:p w:rsidRPr="00E97CB2" w:rsidR="00FC49E3" w:rsidP="000D478C" w:rsidRDefault="00FC49E3" w14:paraId="3BBFBAFA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0D478C" w:rsidRDefault="00FC49E3" w14:paraId="4574E31C" w14:textId="77777777"/>
        </w:tc>
        <w:tc>
          <w:tcPr>
            <w:tcW w:w="1658" w:type="pct"/>
          </w:tcPr>
          <w:p w:rsidRPr="00E97CB2" w:rsidR="00FC49E3" w:rsidP="000D478C" w:rsidRDefault="00000000" w14:paraId="30397E4B" w14:textId="77777777">
            <w:pPr>
              <w:pStyle w:val="Heading1"/>
            </w:pPr>
            <w:sdt>
              <w:sdtPr>
                <w:id w:val="-774171266"/>
                <w:placeholder>
                  <w:docPart w:val="9C7870BC52F14CD082AE5F44C648FA8C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Pr="00F5689F" w:rsidR="00FC49E3" w:rsidTr="00FC49E3" w14:paraId="3CAFFBAD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0D478C" w:rsidRDefault="00FC49E3" w14:paraId="539E921E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0D478C" w:rsidRDefault="00FC49E3" w14:paraId="055865E3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0D478C" w:rsidRDefault="00FC49E3" w14:paraId="2B4978E7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572BB1A6" wp14:editId="4922BBA9">
                      <wp:extent cx="2103120" cy="0"/>
                      <wp:effectExtent l="0" t="19050" r="30480" b="19050"/>
                      <wp:docPr id="11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+mQSwIAAJY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C+vpkEsC&#10;AACWBAAADgAAAAAAAAAAAAAAAAAuAgAAZHJzL2Uyb0RvYy54bWxQSwECLQAUAAYACAAAACEAYuwx&#10;GNoAAAACAQAADwAAAAAAAAAAAAAAAAClBAAAZHJzL2Rvd25yZXYueG1sUEsFBgAAAAAEAAQA8wAA&#10;AKwFAAAAAA==&#10;" from="0,0" to="165.6pt,0" w14:anchorId="26F075FA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1D41CB9E" w14:textId="77777777">
        <w:trPr>
          <w:trHeight w:val="2520"/>
        </w:trPr>
        <w:tc>
          <w:tcPr>
            <w:tcW w:w="2965" w:type="pct"/>
            <w:vMerge/>
          </w:tcPr>
          <w:p w:rsidRPr="00E97CB2" w:rsidR="00FC49E3" w:rsidP="000D478C" w:rsidRDefault="00FC49E3" w14:paraId="4656F9CF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0D478C" w:rsidRDefault="00FC49E3" w14:paraId="11BA4B80" w14:textId="77777777"/>
        </w:tc>
        <w:sdt>
          <w:sdtPr>
            <w:id w:val="-497575981"/>
            <w:placeholder>
              <w:docPart w:val="92B8074BA99744009EF1F2DAADDDA88B"/>
            </w:placeholder>
            <w:temporary/>
            <w:showingPlcHdr/>
            <w15:appearance w15:val="hidden"/>
          </w:sdtPr>
          <w:sdtContent>
            <w:tc>
              <w:tcPr>
                <w:tcW w:w="1658" w:type="pct"/>
              </w:tcPr>
              <w:p w:rsidRPr="00D87E03" w:rsidR="00FC49E3" w:rsidP="000D478C" w:rsidRDefault="00FC49E3" w14:paraId="32EF240D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:rsidRPr="00D87E03" w:rsidR="00FC49E3" w:rsidP="000D478C" w:rsidRDefault="00FC49E3" w14:paraId="1B46C331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:rsidRPr="00D87E03" w:rsidR="00FC49E3" w:rsidP="000D478C" w:rsidRDefault="00FC49E3" w14:paraId="04BAF8AF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:rsidRPr="00D87E03" w:rsidR="00FC49E3" w:rsidP="000D478C" w:rsidRDefault="00FC49E3" w14:paraId="13E308CD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:rsidRPr="00E6525B" w:rsidR="00FC49E3" w:rsidP="000D478C" w:rsidRDefault="00FC49E3" w14:paraId="07D54EEF" w14:textId="77777777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:rsidTr="00FC49E3" w14:paraId="16E7ACA1" w14:textId="77777777">
        <w:tc>
          <w:tcPr>
            <w:tcW w:w="2965" w:type="pct"/>
            <w:vMerge/>
          </w:tcPr>
          <w:p w:rsidRPr="00E97CB2" w:rsidR="00FC49E3" w:rsidP="000D478C" w:rsidRDefault="00FC49E3" w14:paraId="002D26FF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0D478C" w:rsidRDefault="00FC49E3" w14:paraId="5F3DB9C2" w14:textId="77777777"/>
        </w:tc>
        <w:tc>
          <w:tcPr>
            <w:tcW w:w="1658" w:type="pct"/>
          </w:tcPr>
          <w:p w:rsidRPr="00E97CB2" w:rsidR="00FC49E3" w:rsidP="000D478C" w:rsidRDefault="00000000" w14:paraId="5E0C3F5D" w14:textId="77777777">
            <w:pPr>
              <w:pStyle w:val="Heading1"/>
            </w:pPr>
            <w:sdt>
              <w:sdtPr>
                <w:id w:val="-387029268"/>
                <w:placeholder>
                  <w:docPart w:val="A50BAF9A638644D88E54F75307C190F4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Pr="00F5689F" w:rsidR="00FC49E3" w:rsidTr="00FC49E3" w14:paraId="6DEC9D52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0D478C" w:rsidRDefault="00FC49E3" w14:paraId="50D647CC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0D478C" w:rsidRDefault="00FC49E3" w14:paraId="478D3680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0D478C" w:rsidRDefault="00FC49E3" w14:paraId="0F709ABA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5380668F" wp14:editId="54860E25">
                      <wp:extent cx="2103120" cy="0"/>
                      <wp:effectExtent l="0" t="19050" r="30480" b="19050"/>
                      <wp:docPr id="9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ueTI2EsC&#10;AACVBAAADgAAAAAAAAAAAAAAAAAuAgAAZHJzL2Uyb0RvYy54bWxQSwECLQAUAAYACAAAACEAYuwx&#10;GNoAAAACAQAADwAAAAAAAAAAAAAAAAClBAAAZHJzL2Rvd25yZXYueG1sUEsFBgAAAAAEAAQA8wAA&#10;AKwFAAAAAA==&#10;" from="0,0" to="165.6pt,0" w14:anchorId="1F3C1655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481C0C" w14:paraId="20F7C7A6" w14:textId="77777777">
        <w:trPr>
          <w:trHeight w:val="1449"/>
        </w:trPr>
        <w:tc>
          <w:tcPr>
            <w:tcW w:w="2965" w:type="pct"/>
            <w:vMerge/>
          </w:tcPr>
          <w:p w:rsidRPr="00E97CB2" w:rsidR="00FC49E3" w:rsidP="000D478C" w:rsidRDefault="00FC49E3" w14:paraId="295C4522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0D478C" w:rsidRDefault="00FC49E3" w14:paraId="53D4E405" w14:textId="77777777"/>
        </w:tc>
        <w:tc>
          <w:tcPr>
            <w:tcW w:w="1658" w:type="pct"/>
          </w:tcPr>
          <w:p w:rsidRPr="00D87E03" w:rsidR="00FC49E3" w:rsidP="000D478C" w:rsidRDefault="00000000" w14:paraId="293C7646" w14:textId="77777777">
            <w:pPr>
              <w:pStyle w:val="BodyContactInfo"/>
            </w:pPr>
            <w:sdt>
              <w:sdtPr>
                <w:id w:val="-919102409"/>
                <w:placeholder>
                  <w:docPart w:val="041F989DA4E14CEE94B273FF7E822A1F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4567 Main Street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0D478C" w:rsidRDefault="00000000" w14:paraId="0F9228D5" w14:textId="77777777">
            <w:pPr>
              <w:pStyle w:val="BodyContactInfo"/>
            </w:pPr>
            <w:sdt>
              <w:sdtPr>
                <w:id w:val="1108622483"/>
                <w:placeholder>
                  <w:docPart w:val="CFA5037C558E4E0491E18BBDB6896F6E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City, State 98052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0D478C" w:rsidRDefault="00000000" w14:paraId="75353F34" w14:textId="77777777">
            <w:pPr>
              <w:pStyle w:val="BodyContactInfo"/>
            </w:pPr>
            <w:sdt>
              <w:sdtPr>
                <w:id w:val="-1132854746"/>
                <w:placeholder>
                  <w:docPart w:val="FAF3162BDCC94487A91BAECC8B9E7618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(718) 555–0100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4738EF" w:rsidRDefault="00000000" w14:paraId="5E092C5D" w14:textId="3AA277C4">
            <w:pPr>
              <w:pStyle w:val="BodyContactInfo"/>
            </w:pPr>
            <w:sdt>
              <w:sdtPr>
                <w:id w:val="350532640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4738EF" w:rsidR="004738EF">
                  <w:t>robin@example.com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</w:tbl>
    <w:p w:rsidR="00481C0C" w:rsidP="00F5689F" w:rsidRDefault="00481C0C" w14:paraId="5913028C" w14:textId="61B8E979">
      <w:r>
        <w:br w:type="page"/>
      </w:r>
    </w:p>
    <w:p w:rsidR="00D87E03" w:rsidP="007401A7" w:rsidRDefault="00FC49E3" w14:paraId="49558D33" w14:textId="77777777">
      <w:r>
        <w:rPr>
          <w:noProof/>
          <w:lang w:val="en-AU" w:eastAsia="en-AU" w:bidi="ar-SA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editId="35D993C8" wp14:anchorId="064C09C3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38" name="Rectangle 5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8" style="position:absolute;margin-left:-36pt;margin-top:167pt;width:567.35pt;height:552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lt="Decorative" o:spid="_x0000_s1026" fillcolor="#e4e4e4 [3214]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" w14:anchorId="78B2C43A">
                <v:path arrowok="t"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D87E03" w:rsidTr="00FC49E3" w14:paraId="4D52945A" w14:textId="77777777">
        <w:trPr>
          <w:trHeight w:val="1728"/>
        </w:trPr>
        <w:tc>
          <w:tcPr>
            <w:tcW w:w="2965" w:type="pct"/>
          </w:tcPr>
          <w:p w:rsidR="00D87E03" w:rsidP="000D478C" w:rsidRDefault="00000000" w14:paraId="7216BD48" w14:textId="77777777">
            <w:pPr>
              <w:pStyle w:val="Title"/>
            </w:pPr>
            <w:sdt>
              <w:sdtPr>
                <w:id w:val="2034992725"/>
                <w:placeholder>
                  <w:docPart w:val="1FE240973B814EACB1BCD7E218798A2D"/>
                </w:placeholder>
                <w:temporary/>
                <w:showingPlcHdr/>
                <w15:appearance w15:val="hidden"/>
              </w:sdtPr>
              <w:sdtContent>
                <w:r w:rsidRPr="00F5689F" w:rsidR="00D87E03">
                  <w:t>Robin Zupanc</w:t>
                </w:r>
              </w:sdtContent>
            </w:sdt>
          </w:p>
          <w:p w:rsidR="00D87E03" w:rsidP="000D478C" w:rsidRDefault="00000000" w14:paraId="6D68789A" w14:textId="77777777">
            <w:pPr>
              <w:pStyle w:val="Subtitle"/>
            </w:pPr>
            <w:sdt>
              <w:sdtPr>
                <w:id w:val="-1067266342"/>
                <w:placeholder>
                  <w:docPart w:val="13085805EFA94658A9F9A975CF21CF19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</w:p>
        </w:tc>
        <w:tc>
          <w:tcPr>
            <w:tcW w:w="377" w:type="pct"/>
          </w:tcPr>
          <w:p w:rsidRPr="00F5689F" w:rsidR="00D87E03" w:rsidP="000D478C" w:rsidRDefault="00D87E03" w14:paraId="5BE7991D" w14:textId="77777777"/>
        </w:tc>
        <w:tc>
          <w:tcPr>
            <w:tcW w:w="1658" w:type="pct"/>
            <w:vMerge w:val="restart"/>
            <w:vAlign w:val="bottom"/>
          </w:tcPr>
          <w:p w:rsidR="00D87E03" w:rsidP="000D478C" w:rsidRDefault="00000000" w14:paraId="5EE9E066" w14:textId="77777777">
            <w:pPr>
              <w:pStyle w:val="BodyContactInfo"/>
            </w:pPr>
            <w:sdt>
              <w:sdtPr>
                <w:id w:val="1499464912"/>
                <w:placeholder>
                  <w:docPart w:val="6CD3D6C4C13F4BF391C3B96B8AD8AC21"/>
                </w:placeholder>
                <w:temporary/>
                <w:showingPlcHdr/>
                <w15:appearance w15:val="hidden"/>
              </w:sdtPr>
              <w:sdtContent>
                <w:r w:rsidRPr="004C7E05" w:rsid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Pr="00F5689F" w:rsidR="00D87E03">
              <w:t xml:space="preserve">  </w:t>
            </w:r>
          </w:p>
        </w:tc>
      </w:tr>
      <w:tr w:rsidRPr="00F5689F" w:rsidR="00D87E03" w:rsidTr="00FC49E3" w14:paraId="42E51373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D87E03" w:rsidP="000D478C" w:rsidRDefault="00FC49E3" w14:paraId="74121EBA" w14:textId="77777777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7B01E122" wp14:editId="77074089">
                      <wp:extent cx="3867912" cy="0"/>
                      <wp:effectExtent l="0" t="19050" r="56515" b="38100"/>
                      <wp:docPr id="10" name="Line 2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" from="0,0" to="304.55pt,0" w14:anchorId="4346C83B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D87E03" w:rsidP="000D478C" w:rsidRDefault="00D87E03" w14:paraId="7631C432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:rsidRPr="00F5689F" w:rsidR="00D87E03" w:rsidP="000D478C" w:rsidRDefault="00D87E03" w14:paraId="6E40B177" w14:textId="77777777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D87E03" w:rsidTr="00FC49E3" w14:paraId="314422B9" w14:textId="77777777">
        <w:trPr>
          <w:trHeight w:val="2592"/>
        </w:trPr>
        <w:tc>
          <w:tcPr>
            <w:tcW w:w="2965" w:type="pct"/>
          </w:tcPr>
          <w:p w:rsidR="00D87E03" w:rsidP="000D478C" w:rsidRDefault="00D87E03" w14:paraId="6927E7EF" w14:textId="77777777"/>
        </w:tc>
        <w:tc>
          <w:tcPr>
            <w:tcW w:w="377" w:type="pct"/>
          </w:tcPr>
          <w:p w:rsidR="00D87E03" w:rsidP="000D478C" w:rsidRDefault="00D87E03" w14:paraId="3AF9AEC4" w14:textId="77777777"/>
        </w:tc>
        <w:tc>
          <w:tcPr>
            <w:tcW w:w="1658" w:type="pct"/>
          </w:tcPr>
          <w:p w:rsidR="00D87E03" w:rsidP="000D478C" w:rsidRDefault="00D87E03" w14:paraId="17B2611C" w14:textId="77777777"/>
        </w:tc>
      </w:tr>
      <w:tr w:rsidR="00FC49E3" w:rsidTr="00FC49E3" w14:paraId="01463998" w14:textId="77777777">
        <w:tc>
          <w:tcPr>
            <w:tcW w:w="2965" w:type="pct"/>
          </w:tcPr>
          <w:p w:rsidRPr="00E97CB2" w:rsidR="00FC49E3" w:rsidP="000D478C" w:rsidRDefault="00000000" w14:paraId="1DF4EBD9" w14:textId="77777777">
            <w:pPr>
              <w:pStyle w:val="Heading1"/>
            </w:pPr>
            <w:sdt>
              <w:sdtPr>
                <w:id w:val="-493409906"/>
                <w:placeholder>
                  <w:docPart w:val="C11FFC3890D24E08A3F571175A998F68"/>
                </w:placeholder>
                <w:temporary/>
                <w:showingPlcHdr/>
                <w15:appearance w15:val="hidden"/>
              </w:sdtPr>
              <w:sdtContent>
                <w:r w:rsidRPr="00E97CB2" w:rsidR="00FC49E3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Pr="00E97CB2" w:rsidR="00FC49E3">
              <w:t xml:space="preserve"> </w:t>
            </w:r>
          </w:p>
        </w:tc>
        <w:tc>
          <w:tcPr>
            <w:tcW w:w="377" w:type="pct"/>
          </w:tcPr>
          <w:p w:rsidR="00FC49E3" w:rsidP="000D478C" w:rsidRDefault="00FC49E3" w14:paraId="5808B919" w14:textId="77777777"/>
        </w:tc>
        <w:tc>
          <w:tcPr>
            <w:tcW w:w="1658" w:type="pct"/>
          </w:tcPr>
          <w:p w:rsidR="00FC49E3" w:rsidP="000D478C" w:rsidRDefault="00000000" w14:paraId="61B1E90B" w14:textId="77777777">
            <w:pPr>
              <w:pStyle w:val="Heading1"/>
            </w:pPr>
            <w:sdt>
              <w:sdtPr>
                <w:id w:val="2048797112"/>
                <w:placeholder>
                  <w:docPart w:val="01E2669DB3CD40279FDCCA71B31959EA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Pr="00F5689F" w:rsidR="00D87E03" w:rsidTr="00FC49E3" w14:paraId="26EE30B5" w14:textId="77777777">
        <w:trPr>
          <w:trHeight w:val="115"/>
        </w:trPr>
        <w:tc>
          <w:tcPr>
            <w:tcW w:w="2965" w:type="pct"/>
            <w:shd w:val="clear" w:color="auto" w:fill="auto"/>
          </w:tcPr>
          <w:p w:rsidRPr="00F5689F" w:rsidR="00D87E03" w:rsidP="000D478C" w:rsidRDefault="00FC49E3" w14:paraId="7E1C3396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75884997" wp14:editId="6C43C2A6">
                      <wp:extent cx="3871686" cy="0"/>
                      <wp:effectExtent l="0" t="19050" r="33655" b="19050"/>
                      <wp:docPr id="6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" from="0,0" to="304.85pt,0" w14:anchorId="75D94CC2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:rsidRPr="00F5689F" w:rsidR="00D87E03" w:rsidP="000D478C" w:rsidRDefault="00D87E03" w14:paraId="1AF40A9D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D87E03" w:rsidP="000D478C" w:rsidRDefault="00FC49E3" w14:paraId="1F47F77D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1CE9C957" wp14:editId="7E8F564F">
                      <wp:extent cx="2103120" cy="0"/>
                      <wp:effectExtent l="0" t="19050" r="30480" b="19050"/>
                      <wp:docPr id="8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y9dSgIAAJU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" from="0,0" to="165.6pt,0" w14:anchorId="0DF8CC63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066BF2C6" w14:textId="77777777">
        <w:trPr>
          <w:trHeight w:val="2304"/>
        </w:trPr>
        <w:tc>
          <w:tcPr>
            <w:tcW w:w="2965" w:type="pct"/>
            <w:vMerge w:val="restart"/>
          </w:tcPr>
          <w:p w:rsidRPr="00E97CB2" w:rsidR="00FC49E3" w:rsidP="00FC49E3" w:rsidRDefault="00000000" w14:paraId="1ACF4F5F" w14:textId="2872D389">
            <w:pPr>
              <w:pStyle w:val="DateRange"/>
            </w:pPr>
            <w:sdt>
              <w:sdtPr>
                <w:id w:val="-884405160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BA5462" w:rsidR="00BA5462">
                  <w:t>20XX - Current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1E24AB28" w14:textId="77777777">
            <w:pPr>
              <w:pStyle w:val="JobTitleandDegree"/>
            </w:pPr>
            <w:sdt>
              <w:sdtPr>
                <w:id w:val="159740593"/>
                <w:placeholder>
                  <w:docPart w:val="11044A4013D0458EA9CC523E85B0AFD0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284388432"/>
                <w:placeholder>
                  <w:docPart w:val="C7D72907287E4C739ABF8FABEB6302AF"/>
                </w:placeholder>
                <w:temporary/>
                <w:showingPlcHdr/>
                <w15:appearance w15:val="hidden"/>
              </w:sdtPr>
              <w:sdtContent>
                <w:r w:rsidRPr="00E97CB2" w:rsidR="00FC49E3">
                  <w:rPr>
                    <w:rStyle w:val="CompanyName"/>
                  </w:rPr>
                  <w:t>The Phone Company</w:t>
                </w:r>
              </w:sdtContent>
            </w:sdt>
          </w:p>
          <w:p w:rsidR="00FC49E3" w:rsidP="00FC49E3" w:rsidRDefault="00000000" w14:paraId="7FC6E77B" w14:textId="77777777">
            <w:pPr>
              <w:pStyle w:val="Jobdescription"/>
            </w:pPr>
            <w:sdt>
              <w:sdtPr>
                <w:id w:val="-51158389"/>
                <w:placeholder>
                  <w:docPart w:val="EB9E39749D9B4476876142C017A6D759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:rsidRPr="00E97CB2" w:rsidR="00FC49E3" w:rsidP="00FC49E3" w:rsidRDefault="00000000" w14:paraId="0CAB649B" w14:textId="2DEB17C2">
            <w:pPr>
              <w:pStyle w:val="DateRange"/>
            </w:pPr>
            <w:sdt>
              <w:sdtPr>
                <w:id w:val="195515082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263F38CB" w14:textId="77777777">
            <w:pPr>
              <w:pStyle w:val="JobTitleandDegree"/>
            </w:pPr>
            <w:sdt>
              <w:sdtPr>
                <w:id w:val="1353224890"/>
                <w:placeholder>
                  <w:docPart w:val="1863DA336DF04A4EBD12F5C67E9CB5B7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423455411"/>
                <w:placeholder>
                  <w:docPart w:val="64F388B365DA49C9BBFCA50F7051E6CC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Trey Research</w:t>
                </w:r>
              </w:sdtContent>
            </w:sdt>
          </w:p>
          <w:p w:rsidR="00FC49E3" w:rsidP="00FC49E3" w:rsidRDefault="00000000" w14:paraId="62729D35" w14:textId="77777777">
            <w:pPr>
              <w:pStyle w:val="Jobdescription"/>
            </w:pPr>
            <w:sdt>
              <w:sdtPr>
                <w:id w:val="141620325"/>
                <w:placeholder>
                  <w:docPart w:val="C43A0F191D314514ABD2B306823DC001"/>
                </w:placeholder>
                <w:temporary/>
                <w:showingPlcHdr/>
                <w15:appearance w15:val="hidden"/>
              </w:sdtPr>
              <w:sdtContent>
                <w:r w:rsidRPr="004C7E05" w:rsidR="00FC49E3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:rsidRPr="00E97CB2" w:rsidR="00FC49E3" w:rsidP="00FC49E3" w:rsidRDefault="00000000" w14:paraId="6205F5CF" w14:textId="6287002C">
            <w:pPr>
              <w:pStyle w:val="DateRange"/>
            </w:pPr>
            <w:sdt>
              <w:sdtPr>
                <w:id w:val="2098055498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  <w:r w:rsidRPr="00E97CB2" w:rsidR="00FC49E3">
                  <w:t xml:space="preserve"> </w:t>
                </w:r>
              </w:sdtContent>
            </w:sdt>
            <w:r w:rsidR="007401A7">
              <w:t xml:space="preserve"> </w:t>
            </w:r>
          </w:p>
          <w:p w:rsidR="00FC49E3" w:rsidP="00FC49E3" w:rsidRDefault="00000000" w14:paraId="19B3F432" w14:textId="77777777">
            <w:pPr>
              <w:pStyle w:val="JobTitleandDegree"/>
            </w:pPr>
            <w:sdt>
              <w:sdtPr>
                <w:id w:val="1699580174"/>
                <w:placeholder>
                  <w:docPart w:val="EBC0678D21454246923DC61413AC08E7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324241234"/>
                <w:placeholder>
                  <w:docPart w:val="7D3537994ABB4BC8BA9F74B3F05F03FF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rPr>
                    <w:i/>
                  </w:rPr>
                  <w:t>Adatum Corporation</w:t>
                </w:r>
              </w:sdtContent>
            </w:sdt>
          </w:p>
          <w:p w:rsidRPr="00FC49E3" w:rsidR="00FC49E3" w:rsidP="00FC49E3" w:rsidRDefault="00000000" w14:paraId="27ABEE85" w14:textId="77777777">
            <w:pPr>
              <w:pStyle w:val="Jobdescription"/>
            </w:pPr>
            <w:sdt>
              <w:sdtPr>
                <w:id w:val="-523714314"/>
                <w:placeholder>
                  <w:docPart w:val="85DCDFF7D82C4CEF9899935F37C9D621"/>
                </w:placeholder>
                <w:temporary/>
                <w:showingPlcHdr/>
                <w15:appearance w15:val="hidden"/>
              </w:sdtPr>
              <w:sdtContent>
                <w:r w:rsidRPr="00FC49E3" w:rsidR="00FC49E3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:rsidR="00FC49E3" w:rsidP="000D478C" w:rsidRDefault="00FC49E3" w14:paraId="09EA1B51" w14:textId="77777777"/>
        </w:tc>
        <w:tc>
          <w:tcPr>
            <w:tcW w:w="1658" w:type="pct"/>
          </w:tcPr>
          <w:p w:rsidRPr="00E6525B" w:rsidR="00FC49E3" w:rsidP="000D478C" w:rsidRDefault="00000000" w14:paraId="7526B256" w14:textId="274D0570">
            <w:pPr>
              <w:pStyle w:val="DateRange"/>
            </w:pPr>
            <w:sdt>
              <w:sdtPr>
                <w:id w:val="-1868598253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D5657B" w:rsidR="00D5657B">
                  <w:t>20XX – 20XX</w:t>
                </w:r>
              </w:sdtContent>
            </w:sdt>
            <w:r w:rsidR="007401A7">
              <w:t xml:space="preserve"> </w:t>
            </w:r>
          </w:p>
          <w:p w:rsidRPr="00E6525B" w:rsidR="00FC49E3" w:rsidP="00FC49E3" w:rsidRDefault="00000000" w14:paraId="68948B1F" w14:textId="77777777">
            <w:pPr>
              <w:pStyle w:val="JobTitleandDegree"/>
            </w:pPr>
            <w:sdt>
              <w:sdtPr>
                <w:id w:val="-115300471"/>
                <w:placeholder>
                  <w:docPart w:val="57B9636441FF4C3C945E543113AEE086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A.A. Paralegal Studies</w:t>
                </w:r>
              </w:sdtContent>
            </w:sdt>
            <w:r w:rsidRPr="00E6525B" w:rsidR="00FC49E3">
              <w:t xml:space="preserve"> </w:t>
            </w:r>
          </w:p>
          <w:p w:rsidRPr="00273963" w:rsidR="00FC49E3" w:rsidP="00FC49E3" w:rsidRDefault="00000000" w14:paraId="25AA0419" w14:textId="6B0B62DC">
            <w:sdt>
              <w:sdtPr>
                <w:id w:val="-1573644772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="004738EF">
                  <w:t>Jasper University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  <w:tr w:rsidR="00FC49E3" w:rsidTr="00FC49E3" w14:paraId="01F83398" w14:textId="77777777">
        <w:tc>
          <w:tcPr>
            <w:tcW w:w="2965" w:type="pct"/>
            <w:vMerge/>
          </w:tcPr>
          <w:p w:rsidRPr="00E97CB2" w:rsidR="00FC49E3" w:rsidP="000D478C" w:rsidRDefault="00FC49E3" w14:paraId="764D588A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0D478C" w:rsidRDefault="00FC49E3" w14:paraId="104A9255" w14:textId="77777777"/>
        </w:tc>
        <w:tc>
          <w:tcPr>
            <w:tcW w:w="1658" w:type="pct"/>
          </w:tcPr>
          <w:p w:rsidRPr="00E97CB2" w:rsidR="00FC49E3" w:rsidP="000D478C" w:rsidRDefault="00000000" w14:paraId="17DC8572" w14:textId="77777777">
            <w:pPr>
              <w:pStyle w:val="Heading1"/>
            </w:pPr>
            <w:sdt>
              <w:sdtPr>
                <w:id w:val="1290015707"/>
                <w:placeholder>
                  <w:docPart w:val="B95734FAB7494587BCC1BC95FB4F7CF4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Pr="00F5689F" w:rsidR="00FC49E3" w:rsidTr="00FC49E3" w14:paraId="01BF35B4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0D478C" w:rsidRDefault="00FC49E3" w14:paraId="29E00525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0D478C" w:rsidRDefault="00FC49E3" w14:paraId="12321564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0D478C" w:rsidRDefault="00FC49E3" w14:paraId="266B699B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0C25F1E1" wp14:editId="5BEF0637">
                      <wp:extent cx="2103120" cy="0"/>
                      <wp:effectExtent l="0" t="19050" r="30480" b="19050"/>
                      <wp:docPr id="7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" from="0,0" to="165.6pt,0" w14:anchorId="456DBDF8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FC49E3" w14:paraId="504D8E6B" w14:textId="77777777">
        <w:trPr>
          <w:trHeight w:val="2520"/>
        </w:trPr>
        <w:tc>
          <w:tcPr>
            <w:tcW w:w="2965" w:type="pct"/>
            <w:vMerge/>
          </w:tcPr>
          <w:p w:rsidRPr="00E97CB2" w:rsidR="00FC49E3" w:rsidP="000D478C" w:rsidRDefault="00FC49E3" w14:paraId="1F7BFE6E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0D478C" w:rsidRDefault="00FC49E3" w14:paraId="72DC72BD" w14:textId="77777777"/>
        </w:tc>
        <w:sdt>
          <w:sdtPr>
            <w:id w:val="-147828340"/>
            <w:placeholder>
              <w:docPart w:val="2280DC571E814E61AE81E2380D9D7D40"/>
            </w:placeholder>
            <w:temporary/>
            <w:showingPlcHdr/>
            <w15:appearance w15:val="hidden"/>
          </w:sdtPr>
          <w:sdtContent>
            <w:tc>
              <w:tcPr>
                <w:tcW w:w="1658" w:type="pct"/>
              </w:tcPr>
              <w:p w:rsidRPr="00D87E03" w:rsidR="00FC49E3" w:rsidP="000D478C" w:rsidRDefault="00FC49E3" w14:paraId="0E2AB705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:rsidRPr="00D87E03" w:rsidR="00FC49E3" w:rsidP="000D478C" w:rsidRDefault="00FC49E3" w14:paraId="17BC061F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:rsidRPr="00D87E03" w:rsidR="00FC49E3" w:rsidP="000D478C" w:rsidRDefault="00FC49E3" w14:paraId="23439BCB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:rsidRPr="00D87E03" w:rsidR="00FC49E3" w:rsidP="000D478C" w:rsidRDefault="00FC49E3" w14:paraId="73BC8DFD" w14:textId="77777777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:rsidRPr="00E6525B" w:rsidR="00FC49E3" w:rsidP="000D478C" w:rsidRDefault="00FC49E3" w14:paraId="23A01B8C" w14:textId="77777777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:rsidTr="00FC49E3" w14:paraId="2A050C0B" w14:textId="77777777">
        <w:tc>
          <w:tcPr>
            <w:tcW w:w="2965" w:type="pct"/>
            <w:vMerge/>
          </w:tcPr>
          <w:p w:rsidRPr="00E97CB2" w:rsidR="00FC49E3" w:rsidP="000D478C" w:rsidRDefault="00FC49E3" w14:paraId="4A5D806D" w14:textId="77777777">
            <w:pPr>
              <w:pStyle w:val="Heading1"/>
            </w:pPr>
          </w:p>
        </w:tc>
        <w:tc>
          <w:tcPr>
            <w:tcW w:w="377" w:type="pct"/>
            <w:vMerge/>
          </w:tcPr>
          <w:p w:rsidR="00FC49E3" w:rsidP="000D478C" w:rsidRDefault="00FC49E3" w14:paraId="0014C279" w14:textId="77777777"/>
        </w:tc>
        <w:tc>
          <w:tcPr>
            <w:tcW w:w="1658" w:type="pct"/>
          </w:tcPr>
          <w:p w:rsidRPr="00E97CB2" w:rsidR="00FC49E3" w:rsidP="000D478C" w:rsidRDefault="00000000" w14:paraId="37754C83" w14:textId="77777777">
            <w:pPr>
              <w:pStyle w:val="Heading1"/>
            </w:pPr>
            <w:sdt>
              <w:sdtPr>
                <w:id w:val="-1153761861"/>
                <w:placeholder>
                  <w:docPart w:val="7AE2526438C24C77AC21A3BB0C881CE4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Pr="00F5689F" w:rsidR="00FC49E3" w:rsidTr="00FC49E3" w14:paraId="586AD651" w14:textId="77777777">
        <w:trPr>
          <w:trHeight w:val="115"/>
        </w:trPr>
        <w:tc>
          <w:tcPr>
            <w:tcW w:w="2965" w:type="pct"/>
            <w:vMerge/>
            <w:shd w:val="clear" w:color="auto" w:fill="auto"/>
          </w:tcPr>
          <w:p w:rsidRPr="00F5689F" w:rsidR="00FC49E3" w:rsidP="000D478C" w:rsidRDefault="00FC49E3" w14:paraId="1EABC9EE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:rsidRPr="00F5689F" w:rsidR="00FC49E3" w:rsidP="000D478C" w:rsidRDefault="00FC49E3" w14:paraId="3F6E7153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:rsidRPr="00F5689F" w:rsidR="00FC49E3" w:rsidP="000D478C" w:rsidRDefault="00FC49E3" w14:paraId="0AFE4A08" w14:textId="77777777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  <w:lang w:val="en-AU" w:eastAsia="en-AU" w:bidi="ar-SA"/>
              </w:rPr>
              <mc:AlternateContent>
                <mc:Choice Requires="wps">
                  <w:drawing>
                    <wp:inline distT="0" distB="0" distL="0" distR="0" wp14:anchorId="39E18F49" wp14:editId="7BCE4D02">
                      <wp:extent cx="2103120" cy="0"/>
                      <wp:effectExtent l="0" t="19050" r="30480" b="19050"/>
                      <wp:docPr id="18" name="Line 28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Decorative" o:spid="_x0000_s1026" strokecolor="#231f20" strokeweight="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" from="0,0" to="165.6pt,0" w14:anchorId="51AC8C5E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Tr="00481C0C" w14:paraId="5DD67074" w14:textId="77777777">
        <w:trPr>
          <w:trHeight w:val="1449"/>
        </w:trPr>
        <w:tc>
          <w:tcPr>
            <w:tcW w:w="2965" w:type="pct"/>
            <w:vMerge/>
          </w:tcPr>
          <w:p w:rsidRPr="00E97CB2" w:rsidR="00FC49E3" w:rsidP="000D478C" w:rsidRDefault="00FC49E3" w14:paraId="15ACD139" w14:textId="77777777">
            <w:pPr>
              <w:pStyle w:val="DateRange"/>
            </w:pPr>
          </w:p>
        </w:tc>
        <w:tc>
          <w:tcPr>
            <w:tcW w:w="377" w:type="pct"/>
            <w:vMerge/>
          </w:tcPr>
          <w:p w:rsidR="00FC49E3" w:rsidP="000D478C" w:rsidRDefault="00FC49E3" w14:paraId="21E32B7C" w14:textId="77777777"/>
        </w:tc>
        <w:tc>
          <w:tcPr>
            <w:tcW w:w="1658" w:type="pct"/>
          </w:tcPr>
          <w:p w:rsidRPr="00D87E03" w:rsidR="00FC49E3" w:rsidP="000D478C" w:rsidRDefault="00000000" w14:paraId="2307FB3B" w14:textId="77777777">
            <w:pPr>
              <w:pStyle w:val="BodyContactInfo"/>
            </w:pPr>
            <w:sdt>
              <w:sdtPr>
                <w:id w:val="1450894973"/>
                <w:placeholder>
                  <w:docPart w:val="CDB144EF96DE435BA7EA3CFA6174E6E5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4567 Main Street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0D478C" w:rsidRDefault="00000000" w14:paraId="043DCF58" w14:textId="77777777">
            <w:pPr>
              <w:pStyle w:val="BodyContactInfo"/>
            </w:pPr>
            <w:sdt>
              <w:sdtPr>
                <w:id w:val="-1569417946"/>
                <w:placeholder>
                  <w:docPart w:val="BB6DC7172F98443F98287D9C6AA8F174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City, State 98052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0D478C" w:rsidRDefault="00000000" w14:paraId="52480C54" w14:textId="77777777">
            <w:pPr>
              <w:pStyle w:val="BodyContactInfo"/>
            </w:pPr>
            <w:sdt>
              <w:sdtPr>
                <w:id w:val="-1350091228"/>
                <w:placeholder>
                  <w:docPart w:val="C94A25BB7D294F26838EED10147DDA77"/>
                </w:placeholder>
                <w:temporary/>
                <w:showingPlcHdr/>
                <w15:appearance w15:val="hidden"/>
              </w:sdtPr>
              <w:sdtContent>
                <w:r w:rsidRPr="00D87E03" w:rsidR="00FC49E3">
                  <w:t>(718) 555–0100</w:t>
                </w:r>
              </w:sdtContent>
            </w:sdt>
            <w:r w:rsidRPr="00D87E03" w:rsidR="00FC49E3">
              <w:t xml:space="preserve"> </w:t>
            </w:r>
          </w:p>
          <w:p w:rsidRPr="00D87E03" w:rsidR="00FC49E3" w:rsidP="004738EF" w:rsidRDefault="00000000" w14:paraId="7AEC7F24" w14:textId="49D3714B">
            <w:pPr>
              <w:pStyle w:val="BodyContactInfo"/>
            </w:pPr>
            <w:sdt>
              <w:sdtPr>
                <w:id w:val="2122873690"/>
                <w:placeholder>
                  <w:docPart w:val="DefaultPlaceholder_-1854013440"/>
                </w:placeholder>
                <w:temporary/>
                <w15:appearance w15:val="hidden"/>
              </w:sdtPr>
              <w:sdtContent>
                <w:r w:rsidRPr="004738EF" w:rsidR="004738EF">
                  <w:t>robin@example.com</w:t>
                </w:r>
                <w:r w:rsidRPr="00D87E03" w:rsidR="00FC49E3">
                  <w:t xml:space="preserve"> </w:t>
                </w:r>
              </w:sdtContent>
            </w:sdt>
            <w:r w:rsidR="007401A7">
              <w:t xml:space="preserve"> </w:t>
            </w:r>
          </w:p>
        </w:tc>
      </w:tr>
    </w:tbl>
    <w:p w:rsidRPr="00F5689F" w:rsidR="00340C75" w:rsidP="00F5689F" w:rsidRDefault="00340C75" w14:paraId="06A4ED08" w14:textId="77777777"/>
    <w:sectPr w:rsidRPr="00F5689F" w:rsidR="00340C75" w:rsidSect="007401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34" w:bottom="288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5CADD" w14:textId="77777777" w:rsidR="00C1178B" w:rsidRDefault="00C1178B" w:rsidP="001B56AD">
      <w:pPr>
        <w:spacing w:line="240" w:lineRule="auto"/>
      </w:pPr>
      <w:r>
        <w:separator/>
      </w:r>
    </w:p>
  </w:endnote>
  <w:endnote w:type="continuationSeparator" w:id="0">
    <w:p w14:paraId="3E7D4C40" w14:textId="77777777" w:rsidR="00C1178B" w:rsidRDefault="00C1178B" w:rsidP="001B56AD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24EA0" w14:textId="77777777" w:rsidR="007401A7" w:rsidRDefault="007401A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9081D" w14:textId="77777777" w:rsidR="007401A7" w:rsidRDefault="007401A7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17E97" w14:textId="77777777" w:rsidR="007401A7" w:rsidRDefault="007401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D116A" w14:textId="77777777" w:rsidR="00C1178B" w:rsidRDefault="00C1178B" w:rsidP="001B56AD">
      <w:pPr>
        <w:spacing w:line="240" w:lineRule="auto"/>
      </w:pPr>
      <w:r>
        <w:separator/>
      </w:r>
    </w:p>
  </w:footnote>
  <w:footnote w:type="continuationSeparator" w:id="0">
    <w:p w14:paraId="78F6EF55" w14:textId="77777777" w:rsidR="00C1178B" w:rsidRDefault="00C1178B" w:rsidP="001B56AD">
      <w:pPr>
        <w:spacing w:line="240" w:lineRule="auto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FEBF4" w14:textId="77777777" w:rsidR="007401A7" w:rsidRDefault="007401A7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6AEEA" w14:textId="77777777" w:rsidR="007401A7" w:rsidRDefault="007401A7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DCFEF" w14:textId="77777777" w:rsidR="007401A7" w:rsidRDefault="00740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2118981017">
    <w:abstractNumId w:val="2"/>
  </w:num>
  <w:num w:numId="2" w16cid:durableId="2057633">
    <w:abstractNumId w:val="4"/>
  </w:num>
  <w:num w:numId="3" w16cid:durableId="1822382103">
    <w:abstractNumId w:val="3"/>
  </w:num>
  <w:num w:numId="4" w16cid:durableId="856697221">
    <w:abstractNumId w:val="0"/>
  </w:num>
  <w:num w:numId="5" w16cid:durableId="1050769846">
    <w:abstractNumId w:val="1"/>
  </w:num>
  <w:num w:numId="6" w16cid:durableId="991103087">
    <w:abstractNumId w:val="5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5E9"/>
    <w:rsid w:val="000430BC"/>
    <w:rsid w:val="000B7E9E"/>
    <w:rsid w:val="001B56AD"/>
    <w:rsid w:val="00273963"/>
    <w:rsid w:val="00340C75"/>
    <w:rsid w:val="003E6D64"/>
    <w:rsid w:val="003F6860"/>
    <w:rsid w:val="004738EF"/>
    <w:rsid w:val="00481C0C"/>
    <w:rsid w:val="004C7E05"/>
    <w:rsid w:val="005047E5"/>
    <w:rsid w:val="00585F80"/>
    <w:rsid w:val="005B1B13"/>
    <w:rsid w:val="005D49CA"/>
    <w:rsid w:val="006F7F1C"/>
    <w:rsid w:val="007401A7"/>
    <w:rsid w:val="007466F4"/>
    <w:rsid w:val="00793691"/>
    <w:rsid w:val="00810BD7"/>
    <w:rsid w:val="00851431"/>
    <w:rsid w:val="008539E9"/>
    <w:rsid w:val="0086291E"/>
    <w:rsid w:val="008F49B2"/>
    <w:rsid w:val="00A1439F"/>
    <w:rsid w:val="00A635D5"/>
    <w:rsid w:val="00A82D03"/>
    <w:rsid w:val="00B80EE9"/>
    <w:rsid w:val="00BA5462"/>
    <w:rsid w:val="00BB23D5"/>
    <w:rsid w:val="00C1178B"/>
    <w:rsid w:val="00C137D6"/>
    <w:rsid w:val="00C764ED"/>
    <w:rsid w:val="00C8183F"/>
    <w:rsid w:val="00C83E97"/>
    <w:rsid w:val="00D5657B"/>
    <w:rsid w:val="00D87E03"/>
    <w:rsid w:val="00E33B3B"/>
    <w:rsid w:val="00E449AE"/>
    <w:rsid w:val="00E6525B"/>
    <w:rsid w:val="00E725E9"/>
    <w:rsid w:val="00E97CB2"/>
    <w:rsid w:val="00ED6E70"/>
    <w:rsid w:val="00EF10F2"/>
    <w:rsid w:val="00F41ACF"/>
    <w:rsid w:val="00F5689F"/>
    <w:rsid w:val="00F7064C"/>
    <w:rsid w:val="00FA6B46"/>
    <w:rsid w:val="00FC49E3"/>
    <w:rsid w:val="00FC78D4"/>
    <w:rsid w:val="00FE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F72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1.xml" Id="rId8" /><Relationship Type="http://schemas.openxmlformats.org/officeDocument/2006/relationships/footer" Target="/word/footer31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32.xml" Id="rId12" /><Relationship Type="http://schemas.openxmlformats.org/officeDocument/2006/relationships/numbering" Target="/word/numbering.xml" Id="rId2" /><Relationship Type="http://schemas.openxmlformats.org/officeDocument/2006/relationships/theme" Target="/word/theme/theme11.xml" Id="rId16" /><Relationship Type="http://schemas.openxmlformats.org/officeDocument/2006/relationships/footnotes" Target="/word/footnotes.xml" Id="rId6" /><Relationship Type="http://schemas.openxmlformats.org/officeDocument/2006/relationships/footer" Target="/word/footer22.xml" Id="rId11" /><Relationship Type="http://schemas.openxmlformats.org/officeDocument/2006/relationships/webSettings" Target="/word/webSettings.xml" Id="rId5" /><Relationship Type="http://schemas.openxmlformats.org/officeDocument/2006/relationships/footer" Target="/word/footer13.xml" Id="rId10" /><Relationship Type="http://schemas.openxmlformats.org/officeDocument/2006/relationships/settings" Target="/word/settings2.xml" Id="rId4" /><Relationship Type="http://schemas.openxmlformats.org/officeDocument/2006/relationships/header" Target="/word/header23.xml" Id="rId9" /><Relationship Type="http://schemas.openxmlformats.org/officeDocument/2006/relationships/fontTable" Target="/word/fontTable2.xml" Id="rId14" /></Relationships>
</file>

<file path=word/theme/theme1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TM00112764</ap:Template>
  <ap:TotalTime>0</ap:TotalTime>
  <ap:Pages>3</ap:Pages>
  <ap:Words>506</ap:Words>
  <ap:Characters>2885</ap:Characters>
  <ap:Application>Microsoft Office Word</ap:Application>
  <ap:DocSecurity>0</ap:DocSecurity>
  <ap:Lines>24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3385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2023-04-04T14:46:00Z</dcterms:created>
  <dcterms:modified xsi:type="dcterms:W3CDTF">2023-04-04T14:46:00Z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